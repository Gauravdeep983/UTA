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7C564" w14:textId="57540B98" w:rsidR="00A9204E" w:rsidRDefault="005D042B" w:rsidP="005D042B">
      <w:pPr>
        <w:pStyle w:val="Heading1"/>
      </w:pPr>
      <w:r>
        <w:t xml:space="preserve">Assignment </w:t>
      </w:r>
      <w:r w:rsidR="00EF22C4">
        <w:t>5</w:t>
      </w:r>
    </w:p>
    <w:p w14:paraId="73A0C1AB" w14:textId="4212992B" w:rsidR="005D042B" w:rsidRDefault="005D042B" w:rsidP="005D042B">
      <w:r>
        <w:t>FNU GAURAVDEEP SINGH</w:t>
      </w:r>
    </w:p>
    <w:p w14:paraId="5E8AD957" w14:textId="30262658" w:rsidR="005D042B" w:rsidRDefault="005D042B" w:rsidP="005D042B">
      <w:r>
        <w:t>1001827248</w:t>
      </w:r>
    </w:p>
    <w:p w14:paraId="4299CAD8" w14:textId="53F86A5F" w:rsidR="005D042B" w:rsidRDefault="005D042B" w:rsidP="005D042B">
      <w:r>
        <w:t>CSE 5321-001</w:t>
      </w:r>
    </w:p>
    <w:p w14:paraId="7C159AE5" w14:textId="63E441F8" w:rsidR="00267601" w:rsidRDefault="00267601" w:rsidP="005D042B"/>
    <w:p w14:paraId="46C3ADD2" w14:textId="5A6DA3AD" w:rsidR="00267601" w:rsidRPr="00267601" w:rsidRDefault="00267601" w:rsidP="005D042B">
      <w:pPr>
        <w:rPr>
          <w:b/>
          <w:bCs/>
        </w:rPr>
      </w:pPr>
      <w:r w:rsidRPr="00267601">
        <w:rPr>
          <w:b/>
          <w:bCs/>
        </w:rPr>
        <w:t>Selected All Mutators</w:t>
      </w:r>
      <w:r>
        <w:rPr>
          <w:b/>
          <w:bCs/>
        </w:rPr>
        <w:t>:</w:t>
      </w:r>
    </w:p>
    <w:p w14:paraId="6B9CA172" w14:textId="3E5A7AA6" w:rsidR="005D042B" w:rsidRDefault="00EF22C4" w:rsidP="00267601">
      <w:r>
        <w:rPr>
          <w:b/>
          <w:bCs/>
          <w:noProof/>
        </w:rPr>
        <w:drawing>
          <wp:inline distT="0" distB="0" distL="0" distR="0" wp14:anchorId="30201A62" wp14:editId="71D96650">
            <wp:extent cx="4582949" cy="2835729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86" cy="28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B4C7" w14:textId="77777777" w:rsidR="00EF22C4" w:rsidRDefault="00EF22C4" w:rsidP="005D042B">
      <w:pPr>
        <w:rPr>
          <w:b/>
          <w:bCs/>
        </w:rPr>
      </w:pPr>
    </w:p>
    <w:p w14:paraId="284E5C85" w14:textId="77777777" w:rsidR="007D47D8" w:rsidRDefault="007D47D8">
      <w:pPr>
        <w:rPr>
          <w:b/>
          <w:bCs/>
        </w:rPr>
      </w:pPr>
      <w:r>
        <w:rPr>
          <w:b/>
          <w:bCs/>
        </w:rPr>
        <w:br w:type="page"/>
      </w:r>
    </w:p>
    <w:p w14:paraId="7E5CBB61" w14:textId="7A0837B7" w:rsidR="005D042B" w:rsidRDefault="005D042B" w:rsidP="005D042B">
      <w:pPr>
        <w:rPr>
          <w:b/>
          <w:bCs/>
        </w:rPr>
      </w:pPr>
      <w:r w:rsidRPr="005D042B">
        <w:rPr>
          <w:b/>
          <w:bCs/>
        </w:rPr>
        <w:lastRenderedPageBreak/>
        <w:t>Task 1:</w:t>
      </w:r>
    </w:p>
    <w:p w14:paraId="3D73A6F5" w14:textId="0915304F" w:rsidR="00F76332" w:rsidRDefault="00EF22C4" w:rsidP="005D042B">
      <w:pPr>
        <w:rPr>
          <w:b/>
          <w:bCs/>
        </w:rPr>
      </w:pPr>
      <w:r w:rsidRPr="00EF22C4">
        <w:rPr>
          <w:b/>
          <w:bCs/>
        </w:rPr>
        <w:drawing>
          <wp:inline distT="0" distB="0" distL="0" distR="0" wp14:anchorId="40CC54CE" wp14:editId="63FE9F58">
            <wp:extent cx="3429000" cy="1340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13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2B8" w14:textId="77777777" w:rsidR="00EF22C4" w:rsidRPr="005D042B" w:rsidRDefault="00EF22C4" w:rsidP="005D042B">
      <w:pPr>
        <w:rPr>
          <w:b/>
          <w:bCs/>
        </w:rPr>
      </w:pPr>
    </w:p>
    <w:p w14:paraId="6517074B" w14:textId="3A33CC5C" w:rsidR="006802EB" w:rsidRDefault="00EF22C4" w:rsidP="005D042B">
      <w:r>
        <w:rPr>
          <w:b/>
          <w:bCs/>
          <w:noProof/>
        </w:rPr>
        <w:drawing>
          <wp:inline distT="0" distB="0" distL="0" distR="0" wp14:anchorId="527C9207" wp14:editId="0F4B02C7">
            <wp:extent cx="6852285" cy="3178810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B3A5" w14:textId="19C85425" w:rsidR="00EF22C4" w:rsidRDefault="007D47D8" w:rsidP="005D042B">
      <w:r w:rsidRPr="007D47D8">
        <w:drawing>
          <wp:inline distT="0" distB="0" distL="0" distR="0" wp14:anchorId="3550C850" wp14:editId="4A980F98">
            <wp:extent cx="5188502" cy="373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999" cy="37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1280" w14:textId="3DA3A05A" w:rsidR="00EF22C4" w:rsidRDefault="00EF22C4" w:rsidP="005D042B"/>
    <w:p w14:paraId="48825C6B" w14:textId="77777777" w:rsidR="007D47D8" w:rsidRDefault="007D47D8" w:rsidP="005D042B">
      <w:pPr>
        <w:rPr>
          <w:b/>
          <w:bCs/>
        </w:rPr>
      </w:pPr>
    </w:p>
    <w:p w14:paraId="112D2EA0" w14:textId="77777777" w:rsidR="007D47D8" w:rsidRDefault="007D47D8" w:rsidP="005D042B">
      <w:pPr>
        <w:rPr>
          <w:b/>
          <w:bCs/>
        </w:rPr>
      </w:pPr>
    </w:p>
    <w:p w14:paraId="494B6D18" w14:textId="4C2060C4" w:rsidR="00EF22C4" w:rsidRDefault="00EF22C4" w:rsidP="005D042B">
      <w:pPr>
        <w:rPr>
          <w:b/>
          <w:bCs/>
        </w:rPr>
      </w:pPr>
      <w:r>
        <w:rPr>
          <w:b/>
          <w:bCs/>
        </w:rPr>
        <w:lastRenderedPageBreak/>
        <w:t>Task 2:</w:t>
      </w:r>
    </w:p>
    <w:p w14:paraId="12644E38" w14:textId="43E18677" w:rsidR="00BC3D45" w:rsidRDefault="00BC3D45" w:rsidP="005D042B">
      <w:pPr>
        <w:rPr>
          <w:b/>
          <w:bCs/>
        </w:rPr>
      </w:pPr>
      <w:r w:rsidRPr="00BC3D45">
        <w:rPr>
          <w:b/>
          <w:bCs/>
        </w:rPr>
        <w:drawing>
          <wp:inline distT="0" distB="0" distL="0" distR="0" wp14:anchorId="15DCEDFC" wp14:editId="342EDEB4">
            <wp:extent cx="1262743" cy="1255880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6235" cy="12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DEF" w14:textId="06B90DAB" w:rsidR="00EF22C4" w:rsidRDefault="00EF22C4" w:rsidP="005D042B">
      <w:pPr>
        <w:rPr>
          <w:b/>
          <w:bCs/>
        </w:rPr>
      </w:pPr>
    </w:p>
    <w:p w14:paraId="5927861F" w14:textId="6E2353A2" w:rsidR="00EF22C4" w:rsidRDefault="00BC3D45">
      <w:r w:rsidRPr="00BC3D45">
        <w:rPr>
          <w:b/>
          <w:bCs/>
        </w:rPr>
        <w:drawing>
          <wp:inline distT="0" distB="0" distL="0" distR="0" wp14:anchorId="2FE6EE14" wp14:editId="363F083B">
            <wp:extent cx="7037614" cy="27850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6540" cy="28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C11" w:rsidRPr="00BC3D45">
        <w:rPr>
          <w:b/>
          <w:bCs/>
        </w:rPr>
        <w:drawing>
          <wp:inline distT="0" distB="0" distL="0" distR="0" wp14:anchorId="40D3206D" wp14:editId="7E8FDA5F">
            <wp:extent cx="5501167" cy="3271157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70" cy="32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197" w14:textId="77777777" w:rsidR="00530C11" w:rsidRDefault="00530C11">
      <w:pPr>
        <w:rPr>
          <w:b/>
          <w:bCs/>
        </w:rPr>
      </w:pPr>
      <w:r>
        <w:rPr>
          <w:b/>
          <w:bCs/>
        </w:rPr>
        <w:br w:type="page"/>
      </w:r>
    </w:p>
    <w:p w14:paraId="34EAE5B3" w14:textId="2B2B8831" w:rsidR="00EF22C4" w:rsidRDefault="00EF22C4" w:rsidP="005D042B">
      <w:pPr>
        <w:rPr>
          <w:b/>
          <w:bCs/>
        </w:rPr>
      </w:pPr>
      <w:r>
        <w:rPr>
          <w:b/>
          <w:bCs/>
        </w:rPr>
        <w:lastRenderedPageBreak/>
        <w:t>Task 3:</w:t>
      </w:r>
    </w:p>
    <w:p w14:paraId="42DE69DA" w14:textId="77777777" w:rsidR="002515E0" w:rsidRDefault="002515E0" w:rsidP="005D042B">
      <w:pPr>
        <w:rPr>
          <w:b/>
          <w:bCs/>
        </w:rPr>
      </w:pPr>
    </w:p>
    <w:p w14:paraId="15FB6B60" w14:textId="77777777" w:rsidR="002515E0" w:rsidRDefault="002515E0" w:rsidP="002515E0">
      <w:r w:rsidRPr="002515E0">
        <w:rPr>
          <w:b/>
          <w:bCs/>
        </w:rPr>
        <w:t>Corrections</w:t>
      </w:r>
      <w:r>
        <w:t>:</w:t>
      </w:r>
    </w:p>
    <w:p w14:paraId="6952F68C" w14:textId="77777777" w:rsidR="002515E0" w:rsidRDefault="002515E0" w:rsidP="002515E0">
      <w:r>
        <w:t>Line 22: Changed X=3 to X=2</w:t>
      </w:r>
    </w:p>
    <w:p w14:paraId="2EC94D4D" w14:textId="77777777" w:rsidR="002515E0" w:rsidRDefault="002515E0" w:rsidP="002515E0">
      <w:r>
        <w:t>Line 25: Changed state.L to state.OFF</w:t>
      </w:r>
    </w:p>
    <w:p w14:paraId="7BA740C9" w14:textId="77777777" w:rsidR="002515E0" w:rsidRDefault="002515E0" w:rsidP="002515E0">
      <w:r>
        <w:t>Line 27, Changed X=2 to X=1</w:t>
      </w:r>
    </w:p>
    <w:p w14:paraId="5A6D599A" w14:textId="77777777" w:rsidR="002515E0" w:rsidRDefault="002515E0" w:rsidP="002515E0">
      <w:r>
        <w:t>Line 28, Changed B==1 to P==1</w:t>
      </w:r>
    </w:p>
    <w:p w14:paraId="30134914" w14:textId="77777777" w:rsidR="002515E0" w:rsidRDefault="002515E0" w:rsidP="002515E0">
      <w:r>
        <w:t>Line 29, Changed state.U to state.X5</w:t>
      </w:r>
    </w:p>
    <w:p w14:paraId="6EE75FD3" w14:textId="77777777" w:rsidR="002515E0" w:rsidRDefault="002515E0" w:rsidP="002515E0">
      <w:r>
        <w:t>Line 34,</w:t>
      </w:r>
      <w:r w:rsidRPr="00D511B6">
        <w:t xml:space="preserve"> </w:t>
      </w:r>
      <w:r>
        <w:t>Changed T to I (2 T’s)</w:t>
      </w:r>
    </w:p>
    <w:p w14:paraId="3D542082" w14:textId="77777777" w:rsidR="002515E0" w:rsidRDefault="002515E0" w:rsidP="002515E0">
      <w:r>
        <w:t>Line 35, Changed P==1 to Z==1</w:t>
      </w:r>
    </w:p>
    <w:p w14:paraId="5F6FE2A2" w14:textId="77777777" w:rsidR="002515E0" w:rsidRDefault="002515E0" w:rsidP="002515E0">
      <w:r>
        <w:t>Line 36, Changed state.OFF to state.U</w:t>
      </w:r>
    </w:p>
    <w:p w14:paraId="62563EA9" w14:textId="77777777" w:rsidR="002515E0" w:rsidRDefault="002515E0" w:rsidP="002515E0">
      <w:r>
        <w:t>Line 36, Changed T to I (2 T’s)</w:t>
      </w:r>
    </w:p>
    <w:p w14:paraId="21AEC31F" w14:textId="77777777" w:rsidR="002515E0" w:rsidRDefault="002515E0" w:rsidP="002515E0">
      <w:r>
        <w:t>Line 42, Changed T to I (2 T’s)</w:t>
      </w:r>
    </w:p>
    <w:p w14:paraId="48803B0D" w14:textId="77777777" w:rsidR="002515E0" w:rsidRDefault="002515E0" w:rsidP="002515E0">
      <w:r>
        <w:t>Line 46, Changed I to T (2 I’s)</w:t>
      </w:r>
    </w:p>
    <w:p w14:paraId="7A6643CD" w14:textId="7B771844" w:rsidR="002515E0" w:rsidRDefault="002515E0" w:rsidP="002515E0">
      <w:r>
        <w:t xml:space="preserve">Added </w:t>
      </w:r>
      <w:r w:rsidRPr="002515E0">
        <w:rPr>
          <w:b/>
          <w:bCs/>
        </w:rPr>
        <w:t>break</w:t>
      </w:r>
      <w:r>
        <w:t xml:space="preserve"> after all switch cases.</w:t>
      </w:r>
    </w:p>
    <w:p w14:paraId="6CEF1794" w14:textId="2B688CB7" w:rsidR="00EF22C4" w:rsidRDefault="00EF22C4" w:rsidP="005D042B">
      <w:pPr>
        <w:rPr>
          <w:b/>
          <w:bCs/>
        </w:rPr>
      </w:pPr>
    </w:p>
    <w:p w14:paraId="64EB1D5F" w14:textId="48EFC9E9" w:rsidR="00EF22C4" w:rsidRDefault="00EF22C4" w:rsidP="005D042B">
      <w:r w:rsidRPr="00EF22C4">
        <w:drawing>
          <wp:inline distT="0" distB="0" distL="0" distR="0" wp14:anchorId="4ABCFF0A" wp14:editId="093CC5A6">
            <wp:extent cx="5215863" cy="348887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579" cy="35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C032" w14:textId="4FB4ED32" w:rsidR="00EF22C4" w:rsidRDefault="00EF22C4" w:rsidP="005D042B">
      <w:r w:rsidRPr="00EF22C4">
        <w:lastRenderedPageBreak/>
        <w:drawing>
          <wp:inline distT="0" distB="0" distL="0" distR="0" wp14:anchorId="577A19C5" wp14:editId="65BE8BDC">
            <wp:extent cx="6858000" cy="4813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8A6" w14:textId="5430958C" w:rsidR="00894524" w:rsidRPr="00BC3D45" w:rsidRDefault="00894524">
      <w:r>
        <w:br w:type="page"/>
      </w:r>
      <w:r w:rsidRPr="00894524">
        <w:rPr>
          <w:b/>
          <w:bCs/>
        </w:rPr>
        <w:lastRenderedPageBreak/>
        <w:t>Task 4:</w:t>
      </w:r>
    </w:p>
    <w:p w14:paraId="02D00782" w14:textId="1F1D0265" w:rsidR="00894524" w:rsidRDefault="00894524">
      <w:pPr>
        <w:rPr>
          <w:b/>
          <w:bCs/>
        </w:rPr>
      </w:pPr>
    </w:p>
    <w:p w14:paraId="36F19C4E" w14:textId="03328E57" w:rsidR="00894524" w:rsidRDefault="00894524">
      <w:pPr>
        <w:rPr>
          <w:b/>
          <w:bCs/>
        </w:rPr>
      </w:pPr>
      <w:r w:rsidRPr="00894524">
        <w:rPr>
          <w:b/>
          <w:bCs/>
        </w:rPr>
        <w:drawing>
          <wp:inline distT="0" distB="0" distL="0" distR="0" wp14:anchorId="4BDBC504" wp14:editId="5B270689">
            <wp:extent cx="4025725" cy="229688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164" cy="23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78B" w14:textId="77CA2FAD" w:rsidR="00894524" w:rsidRDefault="00894524">
      <w:pPr>
        <w:rPr>
          <w:b/>
          <w:bCs/>
        </w:rPr>
      </w:pPr>
      <w:r w:rsidRPr="00894524">
        <w:rPr>
          <w:b/>
          <w:bCs/>
        </w:rPr>
        <w:drawing>
          <wp:inline distT="0" distB="0" distL="0" distR="0" wp14:anchorId="229405E6" wp14:editId="2F9B834C">
            <wp:extent cx="6858000" cy="2308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B301" w14:textId="7302B485" w:rsidR="00894524" w:rsidRDefault="00894524">
      <w:pPr>
        <w:rPr>
          <w:b/>
          <w:bCs/>
        </w:rPr>
      </w:pPr>
    </w:p>
    <w:p w14:paraId="41637219" w14:textId="3A73B2E6" w:rsidR="00894524" w:rsidRPr="00894524" w:rsidRDefault="00894524">
      <w:pPr>
        <w:rPr>
          <w:b/>
          <w:bCs/>
        </w:rPr>
      </w:pPr>
      <w:r w:rsidRPr="00894524">
        <w:rPr>
          <w:b/>
          <w:bCs/>
        </w:rPr>
        <w:drawing>
          <wp:inline distT="0" distB="0" distL="0" distR="0" wp14:anchorId="03A2E3A5" wp14:editId="0D7E7F30">
            <wp:extent cx="6858000" cy="3890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7B0" w14:textId="77777777" w:rsidR="00894524" w:rsidRDefault="00894524"/>
    <w:p w14:paraId="0EC2D3F5" w14:textId="780D44E9" w:rsidR="00EF22C4" w:rsidRDefault="00C27E2E" w:rsidP="005D042B">
      <w:pPr>
        <w:rPr>
          <w:b/>
          <w:bCs/>
        </w:rPr>
      </w:pPr>
      <w:r w:rsidRPr="00C27E2E">
        <w:rPr>
          <w:b/>
          <w:bCs/>
        </w:rPr>
        <w:t>Task 5</w:t>
      </w:r>
      <w:r>
        <w:rPr>
          <w:b/>
          <w:bCs/>
        </w:rPr>
        <w:t>:</w:t>
      </w:r>
    </w:p>
    <w:p w14:paraId="30198539" w14:textId="5E18A8CF" w:rsidR="00C27E2E" w:rsidRDefault="00C27E2E" w:rsidP="005D042B">
      <w:pPr>
        <w:rPr>
          <w:b/>
          <w:bCs/>
        </w:rPr>
      </w:pPr>
    </w:p>
    <w:p w14:paraId="7310E384" w14:textId="41A01B05" w:rsidR="00C27E2E" w:rsidRDefault="00894524" w:rsidP="005D042B">
      <w:pPr>
        <w:rPr>
          <w:b/>
          <w:bCs/>
        </w:rPr>
      </w:pPr>
      <w:r w:rsidRPr="00894524">
        <w:rPr>
          <w:b/>
          <w:bCs/>
        </w:rPr>
        <w:drawing>
          <wp:inline distT="0" distB="0" distL="0" distR="0" wp14:anchorId="36395733" wp14:editId="39B3BB9E">
            <wp:extent cx="4399710" cy="212271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950" cy="21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BE92" w14:textId="19FC23FB" w:rsidR="00C27E2E" w:rsidRDefault="00C27E2E" w:rsidP="005D042B">
      <w:pPr>
        <w:rPr>
          <w:b/>
          <w:bCs/>
        </w:rPr>
      </w:pPr>
      <w:r w:rsidRPr="00C27E2E">
        <w:rPr>
          <w:b/>
          <w:bCs/>
        </w:rPr>
        <w:drawing>
          <wp:inline distT="0" distB="0" distL="0" distR="0" wp14:anchorId="52C758B0" wp14:editId="0D27C18A">
            <wp:extent cx="685800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25EC" w14:textId="398F8333" w:rsidR="00C27E2E" w:rsidRPr="00C27E2E" w:rsidRDefault="00C27E2E" w:rsidP="005D042B">
      <w:pPr>
        <w:rPr>
          <w:b/>
          <w:bCs/>
        </w:rPr>
      </w:pPr>
      <w:r w:rsidRPr="00C27E2E">
        <w:rPr>
          <w:b/>
          <w:bCs/>
        </w:rPr>
        <w:drawing>
          <wp:inline distT="0" distB="0" distL="0" distR="0" wp14:anchorId="51A918AA" wp14:editId="1E21583D">
            <wp:extent cx="6498771" cy="376266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140" cy="37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E2E" w:rsidRPr="00C27E2E" w:rsidSect="005D04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62798" w14:textId="77777777" w:rsidR="00CC02B5" w:rsidRDefault="00CC02B5" w:rsidP="00F76332">
      <w:r>
        <w:separator/>
      </w:r>
    </w:p>
  </w:endnote>
  <w:endnote w:type="continuationSeparator" w:id="0">
    <w:p w14:paraId="595D6E4D" w14:textId="77777777" w:rsidR="00CC02B5" w:rsidRDefault="00CC02B5" w:rsidP="00F76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DD69E" w14:textId="77777777" w:rsidR="00CC02B5" w:rsidRDefault="00CC02B5" w:rsidP="00F76332">
      <w:r>
        <w:separator/>
      </w:r>
    </w:p>
  </w:footnote>
  <w:footnote w:type="continuationSeparator" w:id="0">
    <w:p w14:paraId="6CFE6861" w14:textId="77777777" w:rsidR="00CC02B5" w:rsidRDefault="00CC02B5" w:rsidP="00F76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0B47020"/>
    <w:multiLevelType w:val="hybridMultilevel"/>
    <w:tmpl w:val="E1844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50A2364"/>
    <w:multiLevelType w:val="hybridMultilevel"/>
    <w:tmpl w:val="6596B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3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2"/>
  </w:num>
  <w:num w:numId="21">
    <w:abstractNumId w:val="18"/>
  </w:num>
  <w:num w:numId="22">
    <w:abstractNumId w:val="11"/>
  </w:num>
  <w:num w:numId="23">
    <w:abstractNumId w:val="24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2B"/>
    <w:rsid w:val="00212F7E"/>
    <w:rsid w:val="002515E0"/>
    <w:rsid w:val="00267601"/>
    <w:rsid w:val="003E09A0"/>
    <w:rsid w:val="003F03F8"/>
    <w:rsid w:val="004A5859"/>
    <w:rsid w:val="00530C11"/>
    <w:rsid w:val="005D042B"/>
    <w:rsid w:val="00645252"/>
    <w:rsid w:val="006802EB"/>
    <w:rsid w:val="006D3D74"/>
    <w:rsid w:val="007D47D8"/>
    <w:rsid w:val="0083569A"/>
    <w:rsid w:val="00894524"/>
    <w:rsid w:val="008C2465"/>
    <w:rsid w:val="009359B1"/>
    <w:rsid w:val="00A9204E"/>
    <w:rsid w:val="00AA300C"/>
    <w:rsid w:val="00BC3D45"/>
    <w:rsid w:val="00C27E2E"/>
    <w:rsid w:val="00CC02B5"/>
    <w:rsid w:val="00D511B6"/>
    <w:rsid w:val="00D5202C"/>
    <w:rsid w:val="00DE5EFF"/>
    <w:rsid w:val="00EF22C4"/>
    <w:rsid w:val="00F76332"/>
    <w:rsid w:val="00FD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CE223"/>
  <w15:chartTrackingRefBased/>
  <w15:docId w15:val="{4205B4EA-667F-42DE-921D-462551BE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5D0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a\AppData\Local\Microsoft\Office\16.0\DTS\en-US%7b48977F3B-70CC-4219-A108-CF54A5499A0F%7d\%7b7F903BA0-AD46-4755-9A52-F65B742C6477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{7F903BA0-AD46-4755-9A52-F65B742C6477}tf02786999_win32.dotx</Template>
  <TotalTime>86</TotalTime>
  <Pages>7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Gauravdeep Singh</dc:creator>
  <cp:keywords/>
  <dc:description/>
  <cp:lastModifiedBy>Gauravdeep Singh</cp:lastModifiedBy>
  <cp:revision>8</cp:revision>
  <cp:lastPrinted>2020-08-13T04:17:00Z</cp:lastPrinted>
  <dcterms:created xsi:type="dcterms:W3CDTF">2020-08-13T02:16:00Z</dcterms:created>
  <dcterms:modified xsi:type="dcterms:W3CDTF">2020-08-13T04:17:00Z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